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A6AD" w14:textId="77777777" w:rsidR="00525882" w:rsidRDefault="00525882">
      <w:pPr>
        <w:spacing w:line="80" w:lineRule="exact"/>
        <w:rPr>
          <w:sz w:val="9"/>
          <w:szCs w:val="9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4"/>
        <w:gridCol w:w="2322"/>
        <w:gridCol w:w="8111"/>
        <w:gridCol w:w="2645"/>
      </w:tblGrid>
      <w:tr w:rsidR="00525882" w14:paraId="51224694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081BD"/>
          </w:tcPr>
          <w:p w14:paraId="01CD227A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position w:val="2"/>
                <w:sz w:val="28"/>
                <w:szCs w:val="28"/>
              </w:rPr>
              <w:t>Sr.no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081BD"/>
          </w:tcPr>
          <w:p w14:paraId="35B05DD0" w14:textId="77777777" w:rsidR="00525882" w:rsidRDefault="00CD1ECE">
            <w:pPr>
              <w:spacing w:line="240" w:lineRule="exact"/>
              <w:ind w:left="764" w:right="764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position w:val="2"/>
                <w:sz w:val="28"/>
                <w:szCs w:val="28"/>
              </w:rPr>
              <w:t>Name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081BD"/>
          </w:tcPr>
          <w:p w14:paraId="4A0BD6F2" w14:textId="77777777" w:rsidR="00525882" w:rsidRDefault="00CD1ECE">
            <w:pPr>
              <w:spacing w:line="240" w:lineRule="exact"/>
              <w:ind w:left="3253" w:right="3253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position w:val="2"/>
                <w:sz w:val="28"/>
                <w:szCs w:val="28"/>
              </w:rPr>
              <w:t>TOPIC NAME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081BD"/>
          </w:tcPr>
          <w:p w14:paraId="4341DF5A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position w:val="2"/>
                <w:sz w:val="28"/>
                <w:szCs w:val="28"/>
              </w:rPr>
              <w:t>ACCEPTED/REJECTED</w:t>
            </w:r>
          </w:p>
        </w:tc>
      </w:tr>
      <w:tr w:rsidR="00525882" w14:paraId="4AF75582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A6F2A" w14:textId="77777777" w:rsidR="00525882" w:rsidRDefault="00CD1ECE">
            <w:pPr>
              <w:spacing w:line="240" w:lineRule="exact"/>
              <w:ind w:left="390" w:right="39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7581A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Umme Habiba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BBFFA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Importance of emotional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intelligence in mathematics students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0AE30" w14:textId="6AAAAAB3" w:rsidR="00525882" w:rsidRDefault="00DE4802">
            <w:r>
              <w:t>accepted</w:t>
            </w:r>
          </w:p>
        </w:tc>
      </w:tr>
      <w:tr w:rsidR="00525882" w14:paraId="1FF0EFD9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82FA0" w14:textId="77777777" w:rsidR="00525882" w:rsidRDefault="00CD1ECE">
            <w:pPr>
              <w:spacing w:line="240" w:lineRule="exact"/>
              <w:ind w:left="390" w:right="39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7C6F9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Taha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8FAA1" w14:textId="584A2171" w:rsidR="00525882" w:rsidRDefault="00DE5EDA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 w:rsidRPr="00DE5EDA">
              <w:rPr>
                <w:rFonts w:ascii="Calibri" w:eastAsia="Calibri" w:hAnsi="Calibri" w:cs="Calibri"/>
                <w:sz w:val="22"/>
                <w:szCs w:val="22"/>
              </w:rPr>
              <w:t>Problem solving skill ( Focus to turn ideas (brainstorm -&gt;implement ) into action )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3A07F" w14:textId="65EBD8B0" w:rsidR="00525882" w:rsidRDefault="00DE4802">
            <w:r>
              <w:t>narrow it down-rejected</w:t>
            </w:r>
          </w:p>
        </w:tc>
      </w:tr>
      <w:tr w:rsidR="00525882" w14:paraId="1DA11C07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E1BCA" w14:textId="77777777" w:rsidR="00525882" w:rsidRDefault="00CD1ECE">
            <w:pPr>
              <w:spacing w:line="240" w:lineRule="exact"/>
              <w:ind w:left="390" w:right="39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D0AEB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MINAHIL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8C0FF" w14:textId="1AF9695C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time management </w:t>
            </w:r>
            <w:r w:rsidR="00DE4802"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strategies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to reduce academic stress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0D892" w14:textId="5A3CF1DC" w:rsidR="00525882" w:rsidRDefault="00DE4802">
            <w:r>
              <w:t>accepted</w:t>
            </w:r>
          </w:p>
        </w:tc>
      </w:tr>
      <w:tr w:rsidR="00525882" w14:paraId="210D94D8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CFADB" w14:textId="77777777" w:rsidR="00525882" w:rsidRDefault="00CD1ECE">
            <w:pPr>
              <w:spacing w:line="240" w:lineRule="exact"/>
              <w:ind w:left="390" w:right="39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4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073E2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SOFIA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A7426" w14:textId="736A2153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Social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Etiquette in Online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Communication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 w:rsidR="00DE4802">
              <w:rPr>
                <w:rFonts w:ascii="Calibri" w:eastAsia="Calibri" w:hAnsi="Calibri" w:cs="Calibri"/>
                <w:position w:val="1"/>
                <w:sz w:val="22"/>
                <w:szCs w:val="22"/>
              </w:rPr>
              <w:t>for UET students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6C7D9" w14:textId="73D8C9CB" w:rsidR="00525882" w:rsidRDefault="00DE4802">
            <w:r>
              <w:t>accepted</w:t>
            </w:r>
          </w:p>
        </w:tc>
      </w:tr>
      <w:tr w:rsidR="00525882" w14:paraId="5F77B152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3E11C" w14:textId="77777777" w:rsidR="00525882" w:rsidRDefault="00CD1ECE">
            <w:pPr>
              <w:spacing w:line="240" w:lineRule="exact"/>
              <w:ind w:left="390" w:right="39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5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FC352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AYESHA ZAHID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4D396" w14:textId="72C49146" w:rsidR="00525882" w:rsidRDefault="00FF2EA5">
            <w:r w:rsidRPr="00FF2EA5">
              <w:t>Problem solving skills in student life for completing assignment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6278B" w14:textId="5EC25C57" w:rsidR="00525882" w:rsidRDefault="00DE4802">
            <w:r>
              <w:t>?</w:t>
            </w:r>
          </w:p>
        </w:tc>
      </w:tr>
      <w:tr w:rsidR="00525882" w14:paraId="4C0FC195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A8EFA" w14:textId="77777777" w:rsidR="00525882" w:rsidRDefault="00CD1ECE">
            <w:pPr>
              <w:spacing w:line="240" w:lineRule="exact"/>
              <w:ind w:left="390" w:right="39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6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BCDC9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FATIMA KHAN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25E01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Techniques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for reducing stress in social places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D18DD" w14:textId="099764BD" w:rsidR="00525882" w:rsidRDefault="00DE4802">
            <w:r>
              <w:t>accepted</w:t>
            </w:r>
          </w:p>
        </w:tc>
      </w:tr>
      <w:tr w:rsidR="00525882" w14:paraId="080C67D6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24F2B" w14:textId="77777777" w:rsidR="00525882" w:rsidRDefault="00CD1ECE">
            <w:pPr>
              <w:spacing w:line="240" w:lineRule="exact"/>
              <w:ind w:left="390" w:right="39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7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3D687" w14:textId="77777777" w:rsidR="00525882" w:rsidRDefault="00525882"/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9AB78" w14:textId="77777777" w:rsidR="00525882" w:rsidRDefault="00525882"/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3FDCD" w14:textId="77777777" w:rsidR="00525882" w:rsidRDefault="00525882"/>
        </w:tc>
      </w:tr>
      <w:tr w:rsidR="00525882" w14:paraId="13FCEA65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81F5C" w14:textId="77777777" w:rsidR="00525882" w:rsidRDefault="00CD1ECE">
            <w:pPr>
              <w:spacing w:line="240" w:lineRule="exact"/>
              <w:ind w:left="390" w:right="39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8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7E31C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ARYAN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0AF71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Physical Stress Management for students during presentation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76F13" w14:textId="36A2EC58" w:rsidR="00525882" w:rsidRDefault="00DE4802">
            <w:r>
              <w:t>accepted-excellent topic</w:t>
            </w:r>
          </w:p>
        </w:tc>
      </w:tr>
      <w:tr w:rsidR="00525882" w14:paraId="1A28690E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8EAE6" w14:textId="77777777" w:rsidR="00525882" w:rsidRDefault="00CD1ECE">
            <w:pPr>
              <w:spacing w:line="240" w:lineRule="exact"/>
              <w:ind w:left="390" w:right="39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9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85AF7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ZAHARA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66E4D" w14:textId="13049B3F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Emotional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intelligence : managing emotions for better relationships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25F22" w14:textId="56012079" w:rsidR="00525882" w:rsidRDefault="00DE4802">
            <w:r>
              <w:t>accepted</w:t>
            </w:r>
          </w:p>
        </w:tc>
      </w:tr>
      <w:tr w:rsidR="00525882" w14:paraId="12781887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2FF6D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10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DBB0F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DUA AMIR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E0CB6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stress management techniques for students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A68EC" w14:textId="67896945" w:rsidR="00525882" w:rsidRDefault="00DE4802">
            <w:r>
              <w:t>accepted</w:t>
            </w:r>
          </w:p>
        </w:tc>
      </w:tr>
      <w:tr w:rsidR="00525882" w14:paraId="4C156BCF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1B103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11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07BE1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FALAK NADEEM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D64FE" w14:textId="0A3ADE00" w:rsidR="00525882" w:rsidRDefault="00DE4802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Developing consistency in solving Mathematics problems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840AA" w14:textId="0568B5C0" w:rsidR="00525882" w:rsidRDefault="00DE4802">
            <w:r>
              <w:t>accepted</w:t>
            </w:r>
          </w:p>
        </w:tc>
      </w:tr>
      <w:tr w:rsidR="00525882" w14:paraId="0128021D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5CAEC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12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6C10F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TAYYABA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94A12" w14:textId="625D9B3D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critical thinking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confirmation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bias as a hidden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barrier</w:t>
            </w:r>
            <w:r w:rsidR="00DE4802"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in students’ communication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B646A" w14:textId="531E7213" w:rsidR="00525882" w:rsidRDefault="00DE4802">
            <w:r>
              <w:t>accepted</w:t>
            </w:r>
          </w:p>
        </w:tc>
      </w:tr>
      <w:tr w:rsidR="00525882" w14:paraId="19AEE83B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5D093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13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F8087" w14:textId="77777777" w:rsidR="00525882" w:rsidRDefault="00525882"/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29A6D" w14:textId="77777777" w:rsidR="00525882" w:rsidRDefault="00525882"/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B2A34" w14:textId="77777777" w:rsidR="00525882" w:rsidRDefault="00525882"/>
        </w:tc>
      </w:tr>
      <w:tr w:rsidR="00525882" w14:paraId="0BD01E42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FE304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14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50A84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ZARA NAWAZ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1194F" w14:textId="47256E86" w:rsidR="00525882" w:rsidRDefault="00AB01E1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 w:rsidRPr="00AB01E1">
              <w:rPr>
                <w:rFonts w:ascii="Calibri" w:eastAsia="Calibri" w:hAnsi="Calibri" w:cs="Calibri"/>
                <w:sz w:val="22"/>
                <w:szCs w:val="22"/>
              </w:rPr>
              <w:t xml:space="preserve">Relationship building with parents in digital age in </w:t>
            </w:r>
            <w:proofErr w:type="spellStart"/>
            <w:r w:rsidRPr="00AB01E1">
              <w:rPr>
                <w:rFonts w:ascii="Calibri" w:eastAsia="Calibri" w:hAnsi="Calibri" w:cs="Calibri"/>
                <w:sz w:val="22"/>
                <w:szCs w:val="22"/>
              </w:rPr>
              <w:t>pakistan</w:t>
            </w:r>
            <w:proofErr w:type="spellEnd"/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4BDBF" w14:textId="30DA5239" w:rsidR="00525882" w:rsidRDefault="00DE4802">
            <w:r>
              <w:t>Narrow it down/ rejected</w:t>
            </w:r>
          </w:p>
        </w:tc>
      </w:tr>
      <w:tr w:rsidR="00525882" w14:paraId="266E62CF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58399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15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65236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DANISH FAHEEM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C9BFC" w14:textId="42911692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Applying problem solving skills to everyday student challenge</w:t>
            </w:r>
            <w:r w:rsidR="00DE4802"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8FF7D" w14:textId="5D226C81" w:rsidR="00525882" w:rsidRDefault="00DE4802">
            <w:r>
              <w:t>Accepted-excellent</w:t>
            </w:r>
          </w:p>
        </w:tc>
      </w:tr>
      <w:tr w:rsidR="00525882" w14:paraId="64472643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17789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16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3C8E4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AYESHA PARVEEN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EB210" w14:textId="793D2EFD" w:rsidR="00525882" w:rsidRDefault="004374C7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Improve interview skills to apply for job in software house 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1E47B" w14:textId="12747631" w:rsidR="00525882" w:rsidRDefault="00DE4802">
            <w:r>
              <w:t xml:space="preserve">Rejected/we know </w:t>
            </w:r>
            <w:proofErr w:type="spellStart"/>
            <w:r>
              <w:t>its</w:t>
            </w:r>
            <w:proofErr w:type="spellEnd"/>
            <w:r>
              <w:t xml:space="preserve"> worth</w:t>
            </w:r>
          </w:p>
        </w:tc>
      </w:tr>
      <w:tr w:rsidR="00525882" w14:paraId="192B7EA4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3C18B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17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4A5DE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AHMED HASSAN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C3494" w14:textId="207AA487" w:rsidR="00525882" w:rsidRDefault="00AE6F43" w:rsidP="00AE6F43">
            <w:pPr>
              <w:spacing w:line="220" w:lineRule="exact"/>
              <w:ind w:left="32"/>
              <w:rPr>
                <w:rFonts w:ascii="Calibri" w:eastAsia="Calibri" w:hAnsi="Calibri" w:cs="Calibri"/>
              </w:rPr>
            </w:pPr>
            <w:r w:rsidRPr="00AE6F43">
              <w:rPr>
                <w:rFonts w:ascii="Calibri" w:eastAsia="Calibri" w:hAnsi="Calibri" w:cs="Calibri"/>
              </w:rPr>
              <w:t>Critical Thinking For better business Opportunities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9E037" w14:textId="27F0C506" w:rsidR="00525882" w:rsidRDefault="00DE4802">
            <w:r>
              <w:t xml:space="preserve">Rejected/we know </w:t>
            </w:r>
            <w:proofErr w:type="spellStart"/>
            <w:r>
              <w:t>its</w:t>
            </w:r>
            <w:proofErr w:type="spellEnd"/>
            <w:r>
              <w:t xml:space="preserve"> worth</w:t>
            </w:r>
          </w:p>
        </w:tc>
      </w:tr>
      <w:tr w:rsidR="00525882" w14:paraId="15ADE2E8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61931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18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14ECE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HIFZA TANVEER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92528" w14:textId="54C85DC1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Problem Solving</w:t>
            </w:r>
            <w:r w:rsidR="00DE4802"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techniques for turning students challenges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into Opportunities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32DB9" w14:textId="6AD5623E" w:rsidR="00525882" w:rsidRDefault="00DE4802">
            <w:r>
              <w:t>accepted</w:t>
            </w:r>
          </w:p>
        </w:tc>
      </w:tr>
      <w:tr w:rsidR="00525882" w14:paraId="24246988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6A9CF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19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D47A3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MUHAMMAD IBRAHIM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1FF19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Key Skills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Required for Effective Relationship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Building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4357A" w14:textId="5BA0A51E" w:rsidR="00525882" w:rsidRDefault="00DE4802">
            <w:r>
              <w:t>accepted</w:t>
            </w:r>
          </w:p>
        </w:tc>
      </w:tr>
      <w:tr w:rsidR="00525882" w14:paraId="64B2F4E1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14293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20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3D5C5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AYESHA IFTIKHAR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CD4A3" w14:textId="22A6C6C9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Active Listening </w:t>
            </w:r>
            <w:r w:rsidR="00DE480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strategies </w:t>
            </w:r>
            <w:r w:rsidR="00DE4802">
              <w:rPr>
                <w:rFonts w:ascii="Calibri" w:eastAsia="Calibri" w:hAnsi="Calibri" w:cs="Calibri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 w:rsidR="00DE4802"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Strengthen</w:t>
            </w:r>
            <w:r w:rsidR="00DE4802">
              <w:rPr>
                <w:rFonts w:ascii="Calibri" w:eastAsia="Calibri" w:hAnsi="Calibri" w:cs="Calibri"/>
                <w:position w:val="1"/>
                <w:sz w:val="22"/>
                <w:szCs w:val="22"/>
              </w:rPr>
              <w:t>ing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</w:t>
            </w:r>
            <w:r w:rsidR="00DE4802">
              <w:rPr>
                <w:rFonts w:ascii="Calibri" w:eastAsia="Calibri" w:hAnsi="Calibri" w:cs="Calibri"/>
                <w:position w:val="1"/>
                <w:sz w:val="22"/>
                <w:szCs w:val="22"/>
              </w:rPr>
              <w:t>Relationships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6449C" w14:textId="54CEA9DC" w:rsidR="00525882" w:rsidRDefault="00CD1ECE">
            <w:r>
              <w:t>A</w:t>
            </w:r>
            <w:r w:rsidR="00DE4802">
              <w:t>ccepted</w:t>
            </w:r>
          </w:p>
        </w:tc>
      </w:tr>
      <w:tr w:rsidR="00525882" w14:paraId="68292F54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93E45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21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6B170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IMAN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1DD64" w14:textId="43B6D2AE" w:rsidR="00525882" w:rsidRDefault="00FF2EA5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 w:rsidRPr="00FF2EA5">
              <w:rPr>
                <w:rFonts w:ascii="Calibri" w:eastAsia="Calibri" w:hAnsi="Calibri" w:cs="Calibri"/>
                <w:sz w:val="22"/>
                <w:szCs w:val="22"/>
              </w:rPr>
              <w:t>mpact of Onlin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Classes on University Fresher 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73F03" w14:textId="0A5D1415" w:rsidR="00525882" w:rsidRDefault="008E1513">
            <w:r>
              <w:t>?unclear</w:t>
            </w:r>
          </w:p>
        </w:tc>
      </w:tr>
      <w:tr w:rsidR="00525882" w14:paraId="49420517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9902C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22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C959D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SYED AFNAN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499A1" w14:textId="01E92838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Problem solving skills in care</w:t>
            </w:r>
            <w:r w:rsidR="008E1513"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 counseling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6770D" w14:textId="5793D1BC" w:rsidR="00525882" w:rsidRDefault="008E1513">
            <w:r>
              <w:t>?unclear</w:t>
            </w:r>
          </w:p>
        </w:tc>
      </w:tr>
      <w:tr w:rsidR="00525882" w14:paraId="0BBC1568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A1542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23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E268B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ZOHAIB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98AB8" w14:textId="77777777" w:rsidR="00525882" w:rsidRDefault="00525882"/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BA815" w14:textId="67BC0806" w:rsidR="00525882" w:rsidRDefault="008E1513">
            <w:r>
              <w:t>?</w:t>
            </w:r>
          </w:p>
        </w:tc>
      </w:tr>
      <w:tr w:rsidR="00525882" w14:paraId="75C79BB2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E0036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24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AF1C1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AMAT U REHMAN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966A9" w14:textId="1D70E660" w:rsidR="00525882" w:rsidRDefault="008E1513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Strategies for building Emotional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Intelligence of Students During Viva Exams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42A4D" w14:textId="084423DC" w:rsidR="00525882" w:rsidRDefault="00CD1ECE">
            <w:r>
              <w:t>A</w:t>
            </w:r>
            <w:r w:rsidR="008E1513">
              <w:t>ccepted</w:t>
            </w:r>
          </w:p>
        </w:tc>
      </w:tr>
      <w:tr w:rsidR="00525882" w14:paraId="5DB43E66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CDFB2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25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E7605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ZOHAIB KHAN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28D29" w14:textId="642A6578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Conflict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Management Skills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In Students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E3497" w14:textId="2B1DECB6" w:rsidR="00525882" w:rsidRDefault="00CD1ECE">
            <w:r>
              <w:t>A</w:t>
            </w:r>
            <w:r w:rsidR="008E1513">
              <w:t>ccepted</w:t>
            </w:r>
          </w:p>
        </w:tc>
      </w:tr>
      <w:tr w:rsidR="00525882" w14:paraId="3DB3B31E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ABC13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26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E09C2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HIFZO HUMA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91DAF" w14:textId="064EE3C1" w:rsidR="00525882" w:rsidRDefault="00DE5EDA">
            <w:r w:rsidRPr="00DE5EDA">
              <w:t>Importan</w:t>
            </w:r>
            <w:r>
              <w:t>c</w:t>
            </w:r>
            <w:r w:rsidRPr="00DE5EDA">
              <w:t>e of online communication in department of Mathematics at UET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4A3FB" w14:textId="498389F4" w:rsidR="00525882" w:rsidRDefault="008E1513">
            <w:r>
              <w:t>?</w:t>
            </w:r>
          </w:p>
        </w:tc>
      </w:tr>
      <w:tr w:rsidR="00525882" w14:paraId="79BE3E32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B650F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27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0BE27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HAFSA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01DB9F82" w14:textId="0CD74E4E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Critical thinking</w:t>
            </w:r>
            <w:r w:rsidR="008E1513"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skills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for </w:t>
            </w:r>
            <w:r w:rsidR="008E1513"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university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students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300B0" w14:textId="6F3C4429" w:rsidR="00525882" w:rsidRDefault="00CD1ECE">
            <w:r>
              <w:t>A</w:t>
            </w:r>
            <w:r w:rsidR="008E1513">
              <w:t>ccepted</w:t>
            </w:r>
          </w:p>
        </w:tc>
      </w:tr>
      <w:tr w:rsidR="00525882" w14:paraId="339B47FF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50857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28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48FDB4F7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JAVRIA</w:t>
            </w:r>
          </w:p>
        </w:tc>
        <w:tc>
          <w:tcPr>
            <w:tcW w:w="8111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14:paraId="48144CE2" w14:textId="2FD5306D" w:rsidR="00525882" w:rsidRDefault="00CD1ECE">
            <w:pPr>
              <w:spacing w:line="220" w:lineRule="exact"/>
              <w:ind w:left="2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Stress management </w:t>
            </w:r>
            <w:r w:rsidR="008E1513">
              <w:rPr>
                <w:rFonts w:ascii="Calibri" w:eastAsia="Calibri" w:hAnsi="Calibri" w:cs="Calibri"/>
                <w:sz w:val="22"/>
                <w:szCs w:val="22"/>
              </w:rPr>
              <w:t>strategies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for</w:t>
            </w:r>
            <w:r w:rsidR="008E1513">
              <w:rPr>
                <w:rFonts w:ascii="Calibri" w:eastAsia="Calibri" w:hAnsi="Calibri" w:cs="Calibri"/>
                <w:spacing w:val="50"/>
                <w:sz w:val="22"/>
                <w:szCs w:val="22"/>
              </w:rPr>
              <w:t xml:space="preserve"> university</w:t>
            </w:r>
            <w:r w:rsidR="008E1513">
              <w:rPr>
                <w:rFonts w:ascii="Calibri" w:eastAsia="Calibri" w:hAnsi="Calibri" w:cs="Calibri"/>
                <w:sz w:val="22"/>
                <w:szCs w:val="22"/>
              </w:rPr>
              <w:t xml:space="preserve"> students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4DD65C2F" w14:textId="58B229B5" w:rsidR="00525882" w:rsidRDefault="00CD1ECE">
            <w:r>
              <w:t>A</w:t>
            </w:r>
            <w:r w:rsidR="008E1513">
              <w:t>ccepted</w:t>
            </w:r>
          </w:p>
        </w:tc>
      </w:tr>
      <w:tr w:rsidR="00525882" w14:paraId="75149BC5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5E211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29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E9D9D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AYESHA IRFAN</w:t>
            </w:r>
          </w:p>
        </w:tc>
        <w:tc>
          <w:tcPr>
            <w:tcW w:w="8111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1580A" w14:textId="5795F8C4" w:rsidR="00525882" w:rsidRDefault="008E1513">
            <w:pPr>
              <w:spacing w:line="22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Developing Emotional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intelligence in students : managing emotions under pressure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B66D4" w14:textId="2D0AE4C5" w:rsidR="00525882" w:rsidRDefault="00CD1ECE">
            <w:r>
              <w:t>A</w:t>
            </w:r>
            <w:r w:rsidR="008E1513">
              <w:t>ccepted</w:t>
            </w:r>
          </w:p>
        </w:tc>
      </w:tr>
      <w:tr w:rsidR="00525882" w14:paraId="13CFD97E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8BCB8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30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CA4E8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EMAN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F0564" w14:textId="4A6F7B03" w:rsidR="00525882" w:rsidRDefault="00DE5EDA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 w:rsidRPr="00DE5EDA">
              <w:rPr>
                <w:rFonts w:ascii="Calibri" w:eastAsia="Calibri" w:hAnsi="Calibri" w:cs="Calibri"/>
                <w:sz w:val="22"/>
                <w:szCs w:val="22"/>
              </w:rPr>
              <w:t>Problem solving skills-&gt;</w:t>
            </w:r>
            <w:proofErr w:type="spellStart"/>
            <w:r w:rsidRPr="00DE5EDA">
              <w:rPr>
                <w:rFonts w:ascii="Calibri" w:eastAsia="Calibri" w:hAnsi="Calibri" w:cs="Calibri"/>
                <w:sz w:val="22"/>
                <w:szCs w:val="22"/>
              </w:rPr>
              <w:t>ist</w:t>
            </w:r>
            <w:proofErr w:type="spellEnd"/>
            <w:r w:rsidRPr="00DE5EDA">
              <w:rPr>
                <w:rFonts w:ascii="Calibri" w:eastAsia="Calibri" w:hAnsi="Calibri" w:cs="Calibri"/>
                <w:sz w:val="22"/>
                <w:szCs w:val="22"/>
              </w:rPr>
              <w:t xml:space="preserve"> step-&gt;identifying a problem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E8E25" w14:textId="43659D87" w:rsidR="00525882" w:rsidRDefault="00CD1ECE">
            <w:r>
              <w:t>A</w:t>
            </w:r>
            <w:r w:rsidR="008E1513">
              <w:t>ccepted</w:t>
            </w:r>
          </w:p>
        </w:tc>
      </w:tr>
      <w:tr w:rsidR="00525882" w14:paraId="783897DA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76528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31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073B8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AMNA KHAN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4188F" w14:textId="77777777" w:rsidR="00525882" w:rsidRDefault="00525882"/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F0111" w14:textId="5DD7B6D1" w:rsidR="00525882" w:rsidRDefault="008E1513">
            <w:r>
              <w:t>?</w:t>
            </w:r>
          </w:p>
        </w:tc>
      </w:tr>
      <w:tr w:rsidR="00525882" w14:paraId="0A598602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68C9E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32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D5E25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AYESHA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175A1" w14:textId="39B1EFAA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Emotional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Intelligence and Conflict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Management in </w:t>
            </w:r>
            <w:r w:rsidR="008E1513">
              <w:rPr>
                <w:rFonts w:ascii="Calibri" w:eastAsia="Calibri" w:hAnsi="Calibri" w:cs="Calibri"/>
                <w:sz w:val="22"/>
                <w:szCs w:val="22"/>
              </w:rPr>
              <w:t>students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A6034" w14:textId="243FCA6B" w:rsidR="00525882" w:rsidRDefault="00CD1ECE">
            <w:r>
              <w:t>Accepted</w:t>
            </w:r>
          </w:p>
        </w:tc>
      </w:tr>
      <w:tr w:rsidR="00525882" w14:paraId="30999B89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6A969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33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DDAD8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SHEZADA TABASSUM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13EB3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problem solving skills on academic level in UET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F35A5" w14:textId="5566FD69" w:rsidR="00525882" w:rsidRDefault="008E1513">
            <w:r>
              <w:t>Accepted</w:t>
            </w:r>
          </w:p>
        </w:tc>
      </w:tr>
      <w:tr w:rsidR="00525882" w14:paraId="2AC925A4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0B123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34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84171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TAHIRA NOOR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34897" w14:textId="1685D484" w:rsidR="00525882" w:rsidRDefault="00CD1ECE">
            <w:r w:rsidRPr="00CD1ECE">
              <w:t>Critical thinking of students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4C011" w14:textId="6B149217" w:rsidR="00525882" w:rsidRDefault="008E1513">
            <w:r>
              <w:t>?</w:t>
            </w:r>
          </w:p>
        </w:tc>
      </w:tr>
      <w:tr w:rsidR="00525882" w14:paraId="25AA4079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5D9C7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35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04890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WARIHA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C88AB" w14:textId="117B820F" w:rsidR="00525882" w:rsidRDefault="00AB01E1">
            <w:r w:rsidRPr="00AB01E1">
              <w:t>Critical thinking in evaluating online information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3D61E" w14:textId="0F355A3E" w:rsidR="00525882" w:rsidRDefault="008E1513">
            <w:r>
              <w:t>?</w:t>
            </w:r>
          </w:p>
        </w:tc>
      </w:tr>
    </w:tbl>
    <w:p w14:paraId="0F783A4D" w14:textId="77777777" w:rsidR="00525882" w:rsidRDefault="00525882">
      <w:pPr>
        <w:sectPr w:rsidR="00525882">
          <w:type w:val="continuous"/>
          <w:pgSz w:w="16080" w:h="12240" w:orient="landscape"/>
          <w:pgMar w:top="980" w:right="900" w:bottom="280" w:left="900" w:header="720" w:footer="720" w:gutter="0"/>
          <w:cols w:space="720"/>
        </w:sectPr>
      </w:pPr>
    </w:p>
    <w:p w14:paraId="1261555F" w14:textId="77777777" w:rsidR="00525882" w:rsidRDefault="00525882">
      <w:pPr>
        <w:spacing w:line="80" w:lineRule="exact"/>
        <w:rPr>
          <w:sz w:val="9"/>
          <w:szCs w:val="9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4"/>
        <w:gridCol w:w="2322"/>
        <w:gridCol w:w="8111"/>
        <w:gridCol w:w="2645"/>
      </w:tblGrid>
      <w:tr w:rsidR="00525882" w14:paraId="62839C14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4D63C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36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B8288" w14:textId="77777777" w:rsidR="00525882" w:rsidRDefault="00525882"/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B60DE" w14:textId="77777777" w:rsidR="00525882" w:rsidRDefault="00525882"/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FE6BC" w14:textId="51244F6B" w:rsidR="00525882" w:rsidRDefault="008E1513">
            <w:r>
              <w:t>?</w:t>
            </w:r>
          </w:p>
        </w:tc>
      </w:tr>
      <w:tr w:rsidR="00525882" w14:paraId="2D5DEB62" w14:textId="77777777">
        <w:trPr>
          <w:trHeight w:hRule="exact" w:val="276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786AD" w14:textId="77777777" w:rsidR="00525882" w:rsidRDefault="00CD1ECE">
            <w:pPr>
              <w:spacing w:line="240" w:lineRule="exact"/>
              <w:ind w:left="334" w:right="33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37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68BC4" w14:textId="77777777" w:rsidR="00525882" w:rsidRDefault="00CD1ECE">
            <w:pPr>
              <w:spacing w:line="240" w:lineRule="exact"/>
              <w:ind w:left="3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JAWAD</w:t>
            </w:r>
          </w:p>
        </w:tc>
        <w:tc>
          <w:tcPr>
            <w:tcW w:w="8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CADDB" w14:textId="7BFA6BFE" w:rsidR="00525882" w:rsidRDefault="00DE5EDA">
            <w:r w:rsidRPr="00DE5EDA">
              <w:t>Importance of Online Communication (Email) for Students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66142" w14:textId="790789A5" w:rsidR="00525882" w:rsidRDefault="008E1513">
            <w:r>
              <w:t>?</w:t>
            </w:r>
          </w:p>
        </w:tc>
      </w:tr>
    </w:tbl>
    <w:p w14:paraId="071BD03E" w14:textId="77777777" w:rsidR="004113E4" w:rsidRDefault="004113E4"/>
    <w:sectPr w:rsidR="004113E4">
      <w:pgSz w:w="16080" w:h="12240" w:orient="landscape"/>
      <w:pgMar w:top="980" w:right="90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C45E1"/>
    <w:multiLevelType w:val="multilevel"/>
    <w:tmpl w:val="AE38421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3080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882"/>
    <w:rsid w:val="00020DE0"/>
    <w:rsid w:val="001A578A"/>
    <w:rsid w:val="004113E4"/>
    <w:rsid w:val="004374C7"/>
    <w:rsid w:val="00525882"/>
    <w:rsid w:val="007E1032"/>
    <w:rsid w:val="008E1513"/>
    <w:rsid w:val="00AB01E1"/>
    <w:rsid w:val="00AE6F43"/>
    <w:rsid w:val="00CD1ECE"/>
    <w:rsid w:val="00D379D3"/>
    <w:rsid w:val="00DE4802"/>
    <w:rsid w:val="00DE5EDA"/>
    <w:rsid w:val="00FF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CDC5"/>
  <w15:docId w15:val="{BFAF3AF0-E4AF-4F3A-844E-FFFFC70DD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Sadia</dc:creator>
  <cp:lastModifiedBy>asho khan</cp:lastModifiedBy>
  <cp:revision>5</cp:revision>
  <dcterms:created xsi:type="dcterms:W3CDTF">2025-12-30T14:24:00Z</dcterms:created>
  <dcterms:modified xsi:type="dcterms:W3CDTF">2025-12-31T17:53:00Z</dcterms:modified>
</cp:coreProperties>
</file>